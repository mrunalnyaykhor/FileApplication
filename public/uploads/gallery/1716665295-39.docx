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8DB04" w14:textId="4F44FB52" w:rsidR="002B71B1" w:rsidRDefault="002B71B1">
      <w:pPr>
        <w:rPr>
          <w:lang w:val="en-IN"/>
        </w:rPr>
      </w:pPr>
    </w:p>
    <w:p w14:paraId="1C4D0F0B" w14:textId="77777777" w:rsidR="002B71B1" w:rsidRDefault="002B71B1">
      <w:pPr>
        <w:rPr>
          <w:lang w:val="en-IN"/>
        </w:rPr>
      </w:pPr>
    </w:p>
    <w:p w14:paraId="61FBE324" w14:textId="77777777" w:rsidR="002B71B1" w:rsidRDefault="002B71B1">
      <w:pPr>
        <w:rPr>
          <w:lang w:val="en-IN"/>
        </w:rPr>
      </w:pPr>
    </w:p>
    <w:p w14:paraId="689487B7" w14:textId="77777777" w:rsidR="002B71B1" w:rsidRDefault="002B71B1">
      <w:pPr>
        <w:rPr>
          <w:lang w:val="en-IN"/>
        </w:rPr>
      </w:pPr>
    </w:p>
    <w:p w14:paraId="70B804D6" w14:textId="77777777" w:rsidR="002B71B1" w:rsidRDefault="002B71B1">
      <w:pPr>
        <w:rPr>
          <w:lang w:val="en-IN"/>
        </w:rPr>
      </w:pPr>
    </w:p>
    <w:p w14:paraId="0268A7F5" w14:textId="436AE485" w:rsidR="002B71B1" w:rsidRDefault="002B71B1">
      <w:pPr>
        <w:rPr>
          <w:lang w:val="en-IN"/>
        </w:rPr>
      </w:pPr>
      <w:r w:rsidRPr="002B71B1">
        <w:rPr>
          <w:highlight w:val="cyan"/>
          <w:lang w:val="en-IN"/>
        </w:rPr>
        <w:t>Inline JavaScript</w:t>
      </w:r>
    </w:p>
    <w:p w14:paraId="13AC3132" w14:textId="213007A6" w:rsidR="002B71B1" w:rsidRDefault="002B71B1">
      <w:pPr>
        <w:rPr>
          <w:lang w:val="en-IN"/>
        </w:rPr>
      </w:pPr>
      <w:r>
        <w:rPr>
          <w:lang w:val="en-IN"/>
        </w:rPr>
        <w:t xml:space="preserve">&lt;button </w:t>
      </w:r>
      <w:proofErr w:type="spellStart"/>
      <w:r>
        <w:rPr>
          <w:lang w:val="en-IN"/>
        </w:rPr>
        <w:t>onClick</w:t>
      </w:r>
      <w:proofErr w:type="spellEnd"/>
      <w:proofErr w:type="gramStart"/>
      <w:r>
        <w:rPr>
          <w:lang w:val="en-IN"/>
        </w:rPr>
        <w:t>= ”alert</w:t>
      </w:r>
      <w:proofErr w:type="gramEnd"/>
      <w:r>
        <w:rPr>
          <w:lang w:val="en-IN"/>
        </w:rPr>
        <w:t>(‘Hello’)”&gt;Click Me&lt;/button&gt;</w:t>
      </w:r>
    </w:p>
    <w:p w14:paraId="4953F78C" w14:textId="77777777" w:rsidR="002B71B1" w:rsidRDefault="002B71B1">
      <w:pPr>
        <w:rPr>
          <w:lang w:val="en-IN"/>
        </w:rPr>
      </w:pPr>
    </w:p>
    <w:p w14:paraId="55E98F6C" w14:textId="269F0C7F" w:rsidR="002B71B1" w:rsidRDefault="002B71B1">
      <w:pPr>
        <w:rPr>
          <w:lang w:val="en-IN"/>
        </w:rPr>
      </w:pPr>
      <w:r w:rsidRPr="002B71B1">
        <w:rPr>
          <w:highlight w:val="cyan"/>
          <w:lang w:val="en-IN"/>
        </w:rPr>
        <w:t>Internal JavaScript</w:t>
      </w:r>
    </w:p>
    <w:p w14:paraId="5F7FC451" w14:textId="7C7B5D52" w:rsidR="002B71B1" w:rsidRDefault="002B71B1">
      <w:pPr>
        <w:rPr>
          <w:lang w:val="en-IN"/>
        </w:rPr>
      </w:pPr>
      <w:r>
        <w:rPr>
          <w:lang w:val="en-IN"/>
        </w:rPr>
        <w:t>&lt;script&gt;console.log(‘</w:t>
      </w:r>
      <w:proofErr w:type="spellStart"/>
      <w:proofErr w:type="gramStart"/>
      <w:r>
        <w:rPr>
          <w:lang w:val="en-IN"/>
        </w:rPr>
        <w:t>hello,world</w:t>
      </w:r>
      <w:proofErr w:type="spellEnd"/>
      <w:proofErr w:type="gramEnd"/>
      <w:r>
        <w:rPr>
          <w:lang w:val="en-IN"/>
        </w:rPr>
        <w:t>!’);&lt;/script&gt;</w:t>
      </w:r>
    </w:p>
    <w:p w14:paraId="661F7EA4" w14:textId="77777777" w:rsidR="002B71B1" w:rsidRDefault="002B71B1">
      <w:pPr>
        <w:rPr>
          <w:lang w:val="en-IN"/>
        </w:rPr>
      </w:pPr>
    </w:p>
    <w:p w14:paraId="7A4F5740" w14:textId="3AD2FBD8" w:rsidR="002B71B1" w:rsidRDefault="002B71B1">
      <w:pPr>
        <w:rPr>
          <w:lang w:val="en-IN"/>
        </w:rPr>
      </w:pPr>
      <w:r w:rsidRPr="002B71B1">
        <w:rPr>
          <w:highlight w:val="cyan"/>
          <w:lang w:val="en-IN"/>
        </w:rPr>
        <w:t>External JavaScript</w:t>
      </w:r>
    </w:p>
    <w:p w14:paraId="69252F5C" w14:textId="60AE7E4C" w:rsidR="002B71B1" w:rsidRDefault="002B71B1">
      <w:pPr>
        <w:rPr>
          <w:lang w:val="en-IN"/>
        </w:rPr>
      </w:pPr>
      <w:r>
        <w:rPr>
          <w:lang w:val="en-IN"/>
        </w:rPr>
        <w:t xml:space="preserve">&lt;script </w:t>
      </w:r>
      <w:proofErr w:type="spellStart"/>
      <w:r>
        <w:rPr>
          <w:lang w:val="en-IN"/>
        </w:rPr>
        <w:t>src</w:t>
      </w:r>
      <w:proofErr w:type="spellEnd"/>
      <w:proofErr w:type="gramStart"/>
      <w:r>
        <w:rPr>
          <w:lang w:val="en-IN"/>
        </w:rPr>
        <w:t>=”script.js</w:t>
      </w:r>
      <w:proofErr w:type="gramEnd"/>
      <w:r>
        <w:rPr>
          <w:lang w:val="en-IN"/>
        </w:rPr>
        <w:t>”&gt;&lt;/script&gt;</w:t>
      </w:r>
    </w:p>
    <w:p w14:paraId="0F764823" w14:textId="77777777" w:rsidR="00B40B29" w:rsidRDefault="00B40B29">
      <w:pPr>
        <w:rPr>
          <w:lang w:val="en-IN"/>
        </w:rPr>
      </w:pPr>
    </w:p>
    <w:p w14:paraId="4907616C" w14:textId="2E5F3A73" w:rsidR="00B40B29" w:rsidRDefault="00B40B29">
      <w:pPr>
        <w:rPr>
          <w:lang w:val="en-IN"/>
        </w:rPr>
      </w:pPr>
      <w:r w:rsidRPr="00B40B29">
        <w:rPr>
          <w:noProof/>
          <w:lang w:val="en-IN"/>
        </w:rPr>
        <w:drawing>
          <wp:inline distT="0" distB="0" distL="0" distR="0" wp14:anchorId="16522346" wp14:editId="79A66D49">
            <wp:extent cx="6858000" cy="3266440"/>
            <wp:effectExtent l="0" t="0" r="0" b="0"/>
            <wp:docPr id="129480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02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0729" w14:textId="466C5BA4" w:rsidR="004C30E4" w:rsidRDefault="004C30E4">
      <w:pPr>
        <w:rPr>
          <w:lang w:val="en-IN"/>
        </w:rPr>
      </w:pPr>
      <w:r w:rsidRPr="004C30E4">
        <w:rPr>
          <w:lang w:val="en-IN"/>
        </w:rPr>
        <w:lastRenderedPageBreak/>
        <w:drawing>
          <wp:inline distT="0" distB="0" distL="0" distR="0" wp14:anchorId="46047C58" wp14:editId="5C4C17AF">
            <wp:extent cx="6858000" cy="3776345"/>
            <wp:effectExtent l="0" t="0" r="0" b="0"/>
            <wp:docPr id="122796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61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BDB8" w14:textId="5BE254F3" w:rsidR="00B40B29" w:rsidRDefault="00B40B29">
      <w:pPr>
        <w:rPr>
          <w:lang w:val="en-IN"/>
        </w:rPr>
      </w:pPr>
      <w:r w:rsidRPr="00B40B29">
        <w:rPr>
          <w:noProof/>
          <w:lang w:val="en-IN"/>
        </w:rPr>
        <w:drawing>
          <wp:inline distT="0" distB="0" distL="0" distR="0" wp14:anchorId="14E1CA71" wp14:editId="3466D5A1">
            <wp:extent cx="6858000" cy="3775075"/>
            <wp:effectExtent l="0" t="0" r="0" b="0"/>
            <wp:docPr id="20183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03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C48C" w14:textId="0C406AB0" w:rsidR="002B71B1" w:rsidRDefault="00D01FBA">
      <w:pPr>
        <w:rPr>
          <w:lang w:val="en-IN"/>
        </w:rPr>
      </w:pPr>
      <w:r w:rsidRPr="00D01FBA">
        <w:rPr>
          <w:lang w:val="en-IN"/>
        </w:rPr>
        <w:lastRenderedPageBreak/>
        <w:drawing>
          <wp:inline distT="0" distB="0" distL="0" distR="0" wp14:anchorId="1E499437" wp14:editId="5DB77A55">
            <wp:extent cx="6858000" cy="4065905"/>
            <wp:effectExtent l="0" t="0" r="0" b="0"/>
            <wp:docPr id="104273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373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5A8D" w14:textId="37D35EDE" w:rsidR="005F0EB8" w:rsidRDefault="005F0EB8">
      <w:pPr>
        <w:rPr>
          <w:lang w:val="en-IN"/>
        </w:rPr>
      </w:pPr>
      <w:r w:rsidRPr="005F0EB8">
        <w:rPr>
          <w:lang w:val="en-IN"/>
        </w:rPr>
        <w:drawing>
          <wp:inline distT="0" distB="0" distL="0" distR="0" wp14:anchorId="42EB4E9A" wp14:editId="6FE7168F">
            <wp:extent cx="6858000" cy="3763010"/>
            <wp:effectExtent l="0" t="0" r="0" b="8890"/>
            <wp:docPr id="138356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63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5D1E" w14:textId="4BD5024E" w:rsidR="005F0EB8" w:rsidRDefault="005F0EB8">
      <w:pPr>
        <w:rPr>
          <w:lang w:val="en-IN"/>
        </w:rPr>
      </w:pPr>
      <w:r w:rsidRPr="005F0EB8">
        <w:rPr>
          <w:lang w:val="en-IN"/>
        </w:rPr>
        <w:lastRenderedPageBreak/>
        <w:drawing>
          <wp:inline distT="0" distB="0" distL="0" distR="0" wp14:anchorId="45C63650" wp14:editId="66846F2B">
            <wp:extent cx="6858000" cy="3281045"/>
            <wp:effectExtent l="0" t="0" r="0" b="0"/>
            <wp:docPr id="27919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92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C305" w14:textId="77777777" w:rsidR="00AB1268" w:rsidRPr="00AB1268" w:rsidRDefault="00AB1268" w:rsidP="00AB1268">
      <w:pPr>
        <w:rPr>
          <w:lang w:val="en-IN"/>
        </w:rPr>
      </w:pPr>
      <w:r w:rsidRPr="00AB1268">
        <w:rPr>
          <w:lang w:val="en-IN"/>
        </w:rPr>
        <w:t>&lt;!DOCTYPE html&gt;</w:t>
      </w:r>
    </w:p>
    <w:p w14:paraId="74E8852F" w14:textId="77777777" w:rsidR="00AB1268" w:rsidRPr="00AB1268" w:rsidRDefault="00AB1268" w:rsidP="00AB1268">
      <w:pPr>
        <w:rPr>
          <w:lang w:val="en-IN"/>
        </w:rPr>
      </w:pPr>
      <w:r w:rsidRPr="00AB1268">
        <w:rPr>
          <w:lang w:val="en-IN"/>
        </w:rPr>
        <w:t>&lt;html&gt;</w:t>
      </w:r>
    </w:p>
    <w:p w14:paraId="174A4B45" w14:textId="77777777" w:rsidR="00AB1268" w:rsidRPr="00AB1268" w:rsidRDefault="00AB1268" w:rsidP="00AB1268">
      <w:pPr>
        <w:rPr>
          <w:lang w:val="en-IN"/>
        </w:rPr>
      </w:pPr>
      <w:r w:rsidRPr="00AB1268">
        <w:rPr>
          <w:lang w:val="en-IN"/>
        </w:rPr>
        <w:t>&lt;body&gt;</w:t>
      </w:r>
    </w:p>
    <w:p w14:paraId="18365ED3" w14:textId="77777777" w:rsidR="00AB1268" w:rsidRPr="00AB1268" w:rsidRDefault="00AB1268" w:rsidP="00AB1268">
      <w:pPr>
        <w:rPr>
          <w:lang w:val="en-IN"/>
        </w:rPr>
      </w:pPr>
    </w:p>
    <w:p w14:paraId="78E08670" w14:textId="77777777" w:rsidR="00AB1268" w:rsidRPr="00AB1268" w:rsidRDefault="00AB1268" w:rsidP="00AB1268">
      <w:pPr>
        <w:rPr>
          <w:lang w:val="en-IN"/>
        </w:rPr>
      </w:pPr>
      <w:r w:rsidRPr="00AB1268">
        <w:rPr>
          <w:lang w:val="en-IN"/>
        </w:rPr>
        <w:t>&lt;h1&gt;JavaScript Strings&lt;/h1&gt;</w:t>
      </w:r>
    </w:p>
    <w:p w14:paraId="589262F5" w14:textId="77777777" w:rsidR="00AB1268" w:rsidRPr="00AB1268" w:rsidRDefault="00AB1268" w:rsidP="00AB1268">
      <w:pPr>
        <w:rPr>
          <w:lang w:val="en-IN"/>
        </w:rPr>
      </w:pPr>
      <w:r w:rsidRPr="00AB1268">
        <w:rPr>
          <w:lang w:val="en-IN"/>
        </w:rPr>
        <w:t xml:space="preserve">&lt;h2&gt;The </w:t>
      </w:r>
      <w:proofErr w:type="gramStart"/>
      <w:r w:rsidRPr="00AB1268">
        <w:rPr>
          <w:lang w:val="en-IN"/>
        </w:rPr>
        <w:t>at(</w:t>
      </w:r>
      <w:proofErr w:type="gramEnd"/>
      <w:r w:rsidRPr="00AB1268">
        <w:rPr>
          <w:lang w:val="en-IN"/>
        </w:rPr>
        <w:t>) Method&lt;/h2&gt;</w:t>
      </w:r>
    </w:p>
    <w:p w14:paraId="02EB3CFB" w14:textId="77777777" w:rsidR="00AB1268" w:rsidRPr="00AB1268" w:rsidRDefault="00AB1268" w:rsidP="00AB1268">
      <w:pPr>
        <w:rPr>
          <w:lang w:val="en-IN"/>
        </w:rPr>
      </w:pPr>
    </w:p>
    <w:p w14:paraId="158F12D9" w14:textId="77777777" w:rsidR="00AB1268" w:rsidRPr="00AB1268" w:rsidRDefault="00AB1268" w:rsidP="00AB1268">
      <w:pPr>
        <w:rPr>
          <w:lang w:val="en-IN"/>
        </w:rPr>
      </w:pPr>
      <w:r w:rsidRPr="00AB1268">
        <w:rPr>
          <w:lang w:val="en-IN"/>
        </w:rPr>
        <w:t xml:space="preserve">&lt;p&gt;The </w:t>
      </w:r>
      <w:proofErr w:type="gramStart"/>
      <w:r w:rsidRPr="00AB1268">
        <w:rPr>
          <w:lang w:val="en-IN"/>
        </w:rPr>
        <w:t>at(</w:t>
      </w:r>
      <w:proofErr w:type="gramEnd"/>
      <w:r w:rsidRPr="00AB1268">
        <w:rPr>
          <w:lang w:val="en-IN"/>
        </w:rPr>
        <w:t>) method returns an indexed element from a string:&lt;/p&gt;</w:t>
      </w:r>
    </w:p>
    <w:p w14:paraId="2CD2C203" w14:textId="77777777" w:rsidR="00AB1268" w:rsidRPr="00AB1268" w:rsidRDefault="00AB1268" w:rsidP="00AB1268">
      <w:pPr>
        <w:rPr>
          <w:lang w:val="en-IN"/>
        </w:rPr>
      </w:pPr>
    </w:p>
    <w:p w14:paraId="2C69B9E5" w14:textId="77777777" w:rsidR="00AB1268" w:rsidRPr="00AB1268" w:rsidRDefault="00AB1268" w:rsidP="00AB1268">
      <w:pPr>
        <w:rPr>
          <w:lang w:val="en-IN"/>
        </w:rPr>
      </w:pPr>
      <w:r w:rsidRPr="00AB1268">
        <w:rPr>
          <w:lang w:val="en-IN"/>
        </w:rPr>
        <w:t>&lt;p id="demo"&gt;&lt;/p&gt;</w:t>
      </w:r>
    </w:p>
    <w:p w14:paraId="6F0D40A2" w14:textId="77777777" w:rsidR="00AB1268" w:rsidRPr="00AB1268" w:rsidRDefault="00AB1268" w:rsidP="00AB1268">
      <w:pPr>
        <w:rPr>
          <w:lang w:val="en-IN"/>
        </w:rPr>
      </w:pPr>
    </w:p>
    <w:p w14:paraId="6A757AC3" w14:textId="77777777" w:rsidR="00AB1268" w:rsidRPr="00AB1268" w:rsidRDefault="00AB1268" w:rsidP="00AB1268">
      <w:pPr>
        <w:rPr>
          <w:lang w:val="en-IN"/>
        </w:rPr>
      </w:pPr>
      <w:r w:rsidRPr="00AB1268">
        <w:rPr>
          <w:lang w:val="en-IN"/>
        </w:rPr>
        <w:t>&lt;script&gt;</w:t>
      </w:r>
    </w:p>
    <w:p w14:paraId="37F38B0B" w14:textId="77777777" w:rsidR="00AB1268" w:rsidRPr="00AB1268" w:rsidRDefault="00AB1268" w:rsidP="00AB1268">
      <w:pPr>
        <w:rPr>
          <w:lang w:val="en-IN"/>
        </w:rPr>
      </w:pPr>
      <w:proofErr w:type="spellStart"/>
      <w:r w:rsidRPr="00AB1268">
        <w:rPr>
          <w:lang w:val="en-IN"/>
        </w:rPr>
        <w:t>const</w:t>
      </w:r>
      <w:proofErr w:type="spellEnd"/>
      <w:r w:rsidRPr="00AB1268">
        <w:rPr>
          <w:lang w:val="en-IN"/>
        </w:rPr>
        <w:t xml:space="preserve"> name = "W3Schools";</w:t>
      </w:r>
    </w:p>
    <w:p w14:paraId="1529F6AC" w14:textId="77777777" w:rsidR="00AB1268" w:rsidRPr="00AB1268" w:rsidRDefault="00AB1268" w:rsidP="00AB1268">
      <w:pPr>
        <w:rPr>
          <w:lang w:val="en-IN"/>
        </w:rPr>
      </w:pPr>
      <w:r w:rsidRPr="00AB1268">
        <w:rPr>
          <w:lang w:val="en-IN"/>
        </w:rPr>
        <w:t xml:space="preserve">let letter = </w:t>
      </w:r>
      <w:proofErr w:type="gramStart"/>
      <w:r w:rsidRPr="00AB1268">
        <w:rPr>
          <w:lang w:val="en-IN"/>
        </w:rPr>
        <w:t>name.at(</w:t>
      </w:r>
      <w:proofErr w:type="gramEnd"/>
      <w:r w:rsidRPr="00AB1268">
        <w:rPr>
          <w:lang w:val="en-IN"/>
        </w:rPr>
        <w:t>2);</w:t>
      </w:r>
    </w:p>
    <w:p w14:paraId="05E8D784" w14:textId="77777777" w:rsidR="00AB1268" w:rsidRPr="00AB1268" w:rsidRDefault="00AB1268" w:rsidP="00AB1268">
      <w:pPr>
        <w:rPr>
          <w:lang w:val="en-IN"/>
        </w:rPr>
      </w:pPr>
    </w:p>
    <w:p w14:paraId="50A08AD0" w14:textId="77777777" w:rsidR="00AB1268" w:rsidRPr="00AB1268" w:rsidRDefault="00AB1268" w:rsidP="00AB1268">
      <w:pPr>
        <w:rPr>
          <w:lang w:val="en-IN"/>
        </w:rPr>
      </w:pPr>
      <w:proofErr w:type="spellStart"/>
      <w:proofErr w:type="gramStart"/>
      <w:r w:rsidRPr="00AB1268">
        <w:rPr>
          <w:lang w:val="en-IN"/>
        </w:rPr>
        <w:t>document.getElementById</w:t>
      </w:r>
      <w:proofErr w:type="spellEnd"/>
      <w:proofErr w:type="gramEnd"/>
      <w:r w:rsidRPr="00AB1268">
        <w:rPr>
          <w:lang w:val="en-IN"/>
        </w:rPr>
        <w:t>("demo").</w:t>
      </w:r>
      <w:proofErr w:type="spellStart"/>
      <w:r w:rsidRPr="00AB1268">
        <w:rPr>
          <w:lang w:val="en-IN"/>
        </w:rPr>
        <w:t>innerHTML</w:t>
      </w:r>
      <w:proofErr w:type="spellEnd"/>
      <w:r w:rsidRPr="00AB1268">
        <w:rPr>
          <w:lang w:val="en-IN"/>
        </w:rPr>
        <w:t xml:space="preserve"> = letter;</w:t>
      </w:r>
    </w:p>
    <w:p w14:paraId="39FA3FAE" w14:textId="77777777" w:rsidR="00AB1268" w:rsidRPr="00AB1268" w:rsidRDefault="00AB1268" w:rsidP="00AB1268">
      <w:pPr>
        <w:rPr>
          <w:lang w:val="en-IN"/>
        </w:rPr>
      </w:pPr>
      <w:r w:rsidRPr="00AB1268">
        <w:rPr>
          <w:lang w:val="en-IN"/>
        </w:rPr>
        <w:t>&lt;/script&gt;</w:t>
      </w:r>
    </w:p>
    <w:p w14:paraId="5069C230" w14:textId="77777777" w:rsidR="00AB1268" w:rsidRPr="00AB1268" w:rsidRDefault="00AB1268" w:rsidP="00AB1268">
      <w:pPr>
        <w:rPr>
          <w:lang w:val="en-IN"/>
        </w:rPr>
      </w:pPr>
    </w:p>
    <w:p w14:paraId="044B8C53" w14:textId="77777777" w:rsidR="00AB1268" w:rsidRPr="00AB1268" w:rsidRDefault="00AB1268" w:rsidP="00AB1268">
      <w:pPr>
        <w:rPr>
          <w:lang w:val="en-IN"/>
        </w:rPr>
      </w:pPr>
      <w:r w:rsidRPr="00AB1268">
        <w:rPr>
          <w:lang w:val="en-IN"/>
        </w:rPr>
        <w:t>&lt;/body&gt;</w:t>
      </w:r>
    </w:p>
    <w:p w14:paraId="7E7E846E" w14:textId="6152FA4E" w:rsidR="00AB1268" w:rsidRDefault="00AB1268" w:rsidP="00AB1268">
      <w:pPr>
        <w:rPr>
          <w:lang w:val="en-IN"/>
        </w:rPr>
      </w:pPr>
      <w:r w:rsidRPr="00AB1268">
        <w:rPr>
          <w:lang w:val="en-IN"/>
        </w:rPr>
        <w:t>&lt;/html&gt;</w:t>
      </w:r>
    </w:p>
    <w:p w14:paraId="4F50C10C" w14:textId="77777777" w:rsidR="00AB1268" w:rsidRDefault="00AB1268" w:rsidP="00AB1268">
      <w:pPr>
        <w:rPr>
          <w:lang w:val="en-IN"/>
        </w:rPr>
      </w:pPr>
    </w:p>
    <w:p w14:paraId="7FF50CF0" w14:textId="77777777" w:rsidR="00AB1268" w:rsidRDefault="00AB1268" w:rsidP="00AB1268">
      <w:pPr>
        <w:rPr>
          <w:lang w:val="en-IN"/>
        </w:rPr>
      </w:pPr>
    </w:p>
    <w:p w14:paraId="14848414" w14:textId="419367B3" w:rsidR="00AB1268" w:rsidRDefault="00AB1268" w:rsidP="00AB1268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  <w:r>
        <w:rPr>
          <w:lang w:val="en-IN"/>
        </w:rPr>
        <w:t xml:space="preserve"> S</w:t>
      </w:r>
    </w:p>
    <w:p w14:paraId="05C0E77F" w14:textId="77777777" w:rsidR="00AB1268" w:rsidRDefault="00AB1268" w:rsidP="00AB1268">
      <w:pPr>
        <w:rPr>
          <w:lang w:val="en-IN"/>
        </w:rPr>
      </w:pPr>
    </w:p>
    <w:p w14:paraId="7DB6A492" w14:textId="77777777" w:rsidR="00AB1268" w:rsidRPr="00AB1268" w:rsidRDefault="00AB1268" w:rsidP="00AB1268">
      <w:pPr>
        <w:shd w:val="clear" w:color="auto" w:fill="FFFFFF"/>
        <w:spacing w:before="288" w:after="288"/>
        <w:rPr>
          <w:rFonts w:ascii="Verdana" w:eastAsia="Times New Roman" w:hAnsi="Verdana" w:cs="Times New Roman"/>
          <w:color w:val="000000"/>
          <w:sz w:val="23"/>
          <w:szCs w:val="23"/>
          <w:lang w:val="en-IN" w:eastAsia="en-IN" w:bidi="mr-IN"/>
        </w:rPr>
      </w:pPr>
      <w:r w:rsidRPr="00AB1268">
        <w:rPr>
          <w:rFonts w:ascii="Verdana" w:eastAsia="Times New Roman" w:hAnsi="Verdana" w:cs="Times New Roman"/>
          <w:color w:val="000000"/>
          <w:sz w:val="23"/>
          <w:szCs w:val="23"/>
          <w:lang w:val="en-IN" w:eastAsia="en-IN" w:bidi="mr-IN"/>
        </w:rPr>
        <w:t>The </w:t>
      </w:r>
      <w:proofErr w:type="gramStart"/>
      <w:r w:rsidRPr="00AB1268">
        <w:rPr>
          <w:rFonts w:ascii="Consolas" w:eastAsia="Times New Roman" w:hAnsi="Consolas" w:cs="Courier New"/>
          <w:color w:val="DC143C"/>
          <w:sz w:val="20"/>
          <w:szCs w:val="20"/>
          <w:lang w:val="en-IN" w:eastAsia="en-IN" w:bidi="mr-IN"/>
        </w:rPr>
        <w:t>at(</w:t>
      </w:r>
      <w:proofErr w:type="gramEnd"/>
      <w:r w:rsidRPr="00AB1268">
        <w:rPr>
          <w:rFonts w:ascii="Consolas" w:eastAsia="Times New Roman" w:hAnsi="Consolas" w:cs="Courier New"/>
          <w:color w:val="DC143C"/>
          <w:sz w:val="20"/>
          <w:szCs w:val="20"/>
          <w:lang w:val="en-IN" w:eastAsia="en-IN" w:bidi="mr-IN"/>
        </w:rPr>
        <w:t>)</w:t>
      </w:r>
      <w:r w:rsidRPr="00AB1268">
        <w:rPr>
          <w:rFonts w:ascii="Verdana" w:eastAsia="Times New Roman" w:hAnsi="Verdana" w:cs="Times New Roman"/>
          <w:color w:val="000000"/>
          <w:sz w:val="23"/>
          <w:szCs w:val="23"/>
          <w:lang w:val="en-IN" w:eastAsia="en-IN" w:bidi="mr-IN"/>
        </w:rPr>
        <w:t> method returns the character at a specified index (position) in a string.</w:t>
      </w:r>
    </w:p>
    <w:p w14:paraId="62D4747E" w14:textId="77777777" w:rsidR="00AB1268" w:rsidRPr="00AB1268" w:rsidRDefault="00AB1268" w:rsidP="00AB1268">
      <w:pPr>
        <w:shd w:val="clear" w:color="auto" w:fill="FFFFFF"/>
        <w:spacing w:before="288" w:after="288"/>
        <w:rPr>
          <w:rFonts w:ascii="Verdana" w:eastAsia="Times New Roman" w:hAnsi="Verdana" w:cs="Times New Roman"/>
          <w:color w:val="000000"/>
          <w:sz w:val="23"/>
          <w:szCs w:val="23"/>
          <w:lang w:val="en-IN" w:eastAsia="en-IN" w:bidi="mr-IN"/>
        </w:rPr>
      </w:pPr>
      <w:r w:rsidRPr="00AB1268">
        <w:rPr>
          <w:rFonts w:ascii="Verdana" w:eastAsia="Times New Roman" w:hAnsi="Verdana" w:cs="Times New Roman"/>
          <w:color w:val="000000"/>
          <w:sz w:val="23"/>
          <w:szCs w:val="23"/>
          <w:lang w:val="en-IN" w:eastAsia="en-IN" w:bidi="mr-IN"/>
        </w:rPr>
        <w:t>The </w:t>
      </w:r>
      <w:proofErr w:type="gramStart"/>
      <w:r w:rsidRPr="00AB1268">
        <w:rPr>
          <w:rFonts w:ascii="Consolas" w:eastAsia="Times New Roman" w:hAnsi="Consolas" w:cs="Courier New"/>
          <w:color w:val="DC143C"/>
          <w:sz w:val="20"/>
          <w:szCs w:val="20"/>
          <w:lang w:val="en-IN" w:eastAsia="en-IN" w:bidi="mr-IN"/>
        </w:rPr>
        <w:t>at(</w:t>
      </w:r>
      <w:proofErr w:type="gramEnd"/>
      <w:r w:rsidRPr="00AB1268">
        <w:rPr>
          <w:rFonts w:ascii="Consolas" w:eastAsia="Times New Roman" w:hAnsi="Consolas" w:cs="Courier New"/>
          <w:color w:val="DC143C"/>
          <w:sz w:val="20"/>
          <w:szCs w:val="20"/>
          <w:lang w:val="en-IN" w:eastAsia="en-IN" w:bidi="mr-IN"/>
        </w:rPr>
        <w:t>)</w:t>
      </w:r>
      <w:r w:rsidRPr="00AB1268">
        <w:rPr>
          <w:rFonts w:ascii="Verdana" w:eastAsia="Times New Roman" w:hAnsi="Verdana" w:cs="Times New Roman"/>
          <w:color w:val="000000"/>
          <w:sz w:val="23"/>
          <w:szCs w:val="23"/>
          <w:lang w:val="en-IN" w:eastAsia="en-IN" w:bidi="mr-IN"/>
        </w:rPr>
        <w:t> method is supported in all modern browsers since March 2022:</w:t>
      </w:r>
    </w:p>
    <w:p w14:paraId="7DB6A594" w14:textId="77777777" w:rsidR="00AB1268" w:rsidRPr="00AB1268" w:rsidRDefault="00AB1268" w:rsidP="00AB1268">
      <w:pPr>
        <w:spacing w:before="240" w:after="240"/>
        <w:rPr>
          <w:rFonts w:ascii="Verdana" w:eastAsia="Times New Roman" w:hAnsi="Verdana" w:cs="Times New Roman"/>
          <w:color w:val="000000"/>
          <w:sz w:val="23"/>
          <w:szCs w:val="23"/>
          <w:lang w:val="en-IN" w:eastAsia="en-IN" w:bidi="mr-IN"/>
        </w:rPr>
      </w:pPr>
      <w:r w:rsidRPr="00AB1268">
        <w:rPr>
          <w:rFonts w:ascii="Verdana" w:eastAsia="Times New Roman" w:hAnsi="Verdana" w:cs="Times New Roman"/>
          <w:color w:val="000000"/>
          <w:sz w:val="23"/>
          <w:szCs w:val="23"/>
          <w:lang w:val="en-IN" w:eastAsia="en-IN" w:bidi="mr-IN"/>
        </w:rPr>
        <w:t>The </w:t>
      </w:r>
      <w:proofErr w:type="gramStart"/>
      <w:r w:rsidRPr="00AB1268">
        <w:rPr>
          <w:rFonts w:ascii="Consolas" w:eastAsia="Times New Roman" w:hAnsi="Consolas" w:cs="Courier New"/>
          <w:color w:val="DC143C"/>
          <w:sz w:val="20"/>
          <w:szCs w:val="20"/>
          <w:lang w:val="en-IN" w:eastAsia="en-IN" w:bidi="mr-IN"/>
        </w:rPr>
        <w:t>at(</w:t>
      </w:r>
      <w:proofErr w:type="gramEnd"/>
      <w:r w:rsidRPr="00AB1268">
        <w:rPr>
          <w:rFonts w:ascii="Consolas" w:eastAsia="Times New Roman" w:hAnsi="Consolas" w:cs="Courier New"/>
          <w:color w:val="DC143C"/>
          <w:sz w:val="20"/>
          <w:szCs w:val="20"/>
          <w:lang w:val="en-IN" w:eastAsia="en-IN" w:bidi="mr-IN"/>
        </w:rPr>
        <w:t>)</w:t>
      </w:r>
      <w:r w:rsidRPr="00AB1268">
        <w:rPr>
          <w:rFonts w:ascii="Verdana" w:eastAsia="Times New Roman" w:hAnsi="Verdana" w:cs="Times New Roman"/>
          <w:color w:val="000000"/>
          <w:sz w:val="23"/>
          <w:szCs w:val="23"/>
          <w:lang w:val="en-IN" w:eastAsia="en-IN" w:bidi="mr-IN"/>
        </w:rPr>
        <w:t> method is a new addition to JavaScript.</w:t>
      </w:r>
    </w:p>
    <w:p w14:paraId="62FB2C01" w14:textId="77777777" w:rsidR="00AB1268" w:rsidRPr="00AB1268" w:rsidRDefault="00AB1268" w:rsidP="00AB1268">
      <w:pPr>
        <w:spacing w:before="240" w:after="240"/>
        <w:rPr>
          <w:rFonts w:ascii="Verdana" w:eastAsia="Times New Roman" w:hAnsi="Verdana" w:cs="Times New Roman"/>
          <w:color w:val="000000"/>
          <w:sz w:val="23"/>
          <w:szCs w:val="23"/>
          <w:lang w:val="en-IN" w:eastAsia="en-IN" w:bidi="mr-IN"/>
        </w:rPr>
      </w:pPr>
      <w:r w:rsidRPr="00AB1268">
        <w:rPr>
          <w:rFonts w:ascii="Verdana" w:eastAsia="Times New Roman" w:hAnsi="Verdana" w:cs="Times New Roman"/>
          <w:color w:val="000000"/>
          <w:sz w:val="23"/>
          <w:szCs w:val="23"/>
          <w:lang w:val="en-IN" w:eastAsia="en-IN" w:bidi="mr-IN"/>
        </w:rPr>
        <w:t>It allows the use of negative indexes while </w:t>
      </w:r>
      <w:proofErr w:type="spellStart"/>
      <w:proofErr w:type="gramStart"/>
      <w:r w:rsidRPr="00AB1268">
        <w:rPr>
          <w:rFonts w:ascii="Consolas" w:eastAsia="Times New Roman" w:hAnsi="Consolas" w:cs="Courier New"/>
          <w:color w:val="DC143C"/>
          <w:sz w:val="20"/>
          <w:szCs w:val="20"/>
          <w:lang w:val="en-IN" w:eastAsia="en-IN" w:bidi="mr-IN"/>
        </w:rPr>
        <w:t>charAt</w:t>
      </w:r>
      <w:proofErr w:type="spellEnd"/>
      <w:r w:rsidRPr="00AB1268">
        <w:rPr>
          <w:rFonts w:ascii="Consolas" w:eastAsia="Times New Roman" w:hAnsi="Consolas" w:cs="Courier New"/>
          <w:color w:val="DC143C"/>
          <w:sz w:val="20"/>
          <w:szCs w:val="20"/>
          <w:lang w:val="en-IN" w:eastAsia="en-IN" w:bidi="mr-IN"/>
        </w:rPr>
        <w:t>(</w:t>
      </w:r>
      <w:proofErr w:type="gramEnd"/>
      <w:r w:rsidRPr="00AB1268">
        <w:rPr>
          <w:rFonts w:ascii="Consolas" w:eastAsia="Times New Roman" w:hAnsi="Consolas" w:cs="Courier New"/>
          <w:color w:val="DC143C"/>
          <w:sz w:val="20"/>
          <w:szCs w:val="20"/>
          <w:lang w:val="en-IN" w:eastAsia="en-IN" w:bidi="mr-IN"/>
        </w:rPr>
        <w:t>)</w:t>
      </w:r>
      <w:r w:rsidRPr="00AB1268">
        <w:rPr>
          <w:rFonts w:ascii="Verdana" w:eastAsia="Times New Roman" w:hAnsi="Verdana" w:cs="Times New Roman"/>
          <w:color w:val="000000"/>
          <w:sz w:val="23"/>
          <w:szCs w:val="23"/>
          <w:lang w:val="en-IN" w:eastAsia="en-IN" w:bidi="mr-IN"/>
        </w:rPr>
        <w:t> do not.</w:t>
      </w:r>
    </w:p>
    <w:p w14:paraId="726AF258" w14:textId="58D40B56" w:rsidR="00AB1268" w:rsidRDefault="00AB1268" w:rsidP="00AB1268">
      <w:pPr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CC"/>
          <w:lang w:val="en-IN" w:eastAsia="en-IN" w:bidi="mr-IN"/>
        </w:rPr>
      </w:pPr>
      <w:r w:rsidRPr="00AB1268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CC"/>
          <w:lang w:val="en-IN" w:eastAsia="en-IN" w:bidi="mr-IN"/>
        </w:rPr>
        <w:t>Now you can use </w:t>
      </w:r>
      <w:proofErr w:type="gramStart"/>
      <w:r w:rsidRPr="00AB1268">
        <w:rPr>
          <w:rFonts w:ascii="Consolas" w:eastAsia="Times New Roman" w:hAnsi="Consolas" w:cs="Courier New"/>
          <w:color w:val="DC143C"/>
          <w:sz w:val="20"/>
          <w:szCs w:val="20"/>
          <w:lang w:val="en-IN" w:eastAsia="en-IN" w:bidi="mr-IN"/>
        </w:rPr>
        <w:t>myString.at(</w:t>
      </w:r>
      <w:proofErr w:type="gramEnd"/>
      <w:r w:rsidRPr="00AB1268">
        <w:rPr>
          <w:rFonts w:ascii="Consolas" w:eastAsia="Times New Roman" w:hAnsi="Consolas" w:cs="Courier New"/>
          <w:color w:val="DC143C"/>
          <w:sz w:val="20"/>
          <w:szCs w:val="20"/>
          <w:lang w:val="en-IN" w:eastAsia="en-IN" w:bidi="mr-IN"/>
        </w:rPr>
        <w:t>-2)</w:t>
      </w:r>
      <w:r w:rsidRPr="00AB1268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CC"/>
          <w:lang w:val="en-IN" w:eastAsia="en-IN" w:bidi="mr-IN"/>
        </w:rPr>
        <w:t> instead of </w:t>
      </w:r>
      <w:proofErr w:type="spellStart"/>
      <w:r w:rsidRPr="00AB1268">
        <w:rPr>
          <w:rFonts w:ascii="Consolas" w:eastAsia="Times New Roman" w:hAnsi="Consolas" w:cs="Courier New"/>
          <w:color w:val="DC143C"/>
          <w:sz w:val="20"/>
          <w:szCs w:val="20"/>
          <w:lang w:val="en-IN" w:eastAsia="en-IN" w:bidi="mr-IN"/>
        </w:rPr>
        <w:t>charAt</w:t>
      </w:r>
      <w:proofErr w:type="spellEnd"/>
      <w:r w:rsidRPr="00AB1268">
        <w:rPr>
          <w:rFonts w:ascii="Consolas" w:eastAsia="Times New Roman" w:hAnsi="Consolas" w:cs="Courier New"/>
          <w:color w:val="DC143C"/>
          <w:sz w:val="20"/>
          <w:szCs w:val="20"/>
          <w:lang w:val="en-IN" w:eastAsia="en-IN" w:bidi="mr-IN"/>
        </w:rPr>
        <w:t>(myString.length-2)</w:t>
      </w:r>
      <w:r w:rsidRPr="00AB1268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CC"/>
          <w:lang w:val="en-IN" w:eastAsia="en-IN" w:bidi="mr-IN"/>
        </w:rPr>
        <w:t>.</w:t>
      </w:r>
    </w:p>
    <w:p w14:paraId="5F35CAF4" w14:textId="77777777" w:rsidR="00370EF1" w:rsidRPr="00370EF1" w:rsidRDefault="00370EF1" w:rsidP="00370EF1">
      <w:pPr>
        <w:rPr>
          <w:lang w:val="en-IN"/>
        </w:rPr>
      </w:pPr>
      <w:r w:rsidRPr="00370EF1">
        <w:rPr>
          <w:lang w:val="en-IN"/>
        </w:rPr>
        <w:lastRenderedPageBreak/>
        <w:t>&lt;!DOCTYPE html&gt;</w:t>
      </w:r>
    </w:p>
    <w:p w14:paraId="2DB7DC24" w14:textId="77777777" w:rsidR="00370EF1" w:rsidRPr="00370EF1" w:rsidRDefault="00370EF1" w:rsidP="00370EF1">
      <w:pPr>
        <w:rPr>
          <w:lang w:val="en-IN"/>
        </w:rPr>
      </w:pPr>
      <w:r w:rsidRPr="00370EF1">
        <w:rPr>
          <w:lang w:val="en-IN"/>
        </w:rPr>
        <w:t>&lt;html&gt;</w:t>
      </w:r>
    </w:p>
    <w:p w14:paraId="01852155" w14:textId="77777777" w:rsidR="00370EF1" w:rsidRPr="00370EF1" w:rsidRDefault="00370EF1" w:rsidP="00370EF1">
      <w:pPr>
        <w:rPr>
          <w:lang w:val="en-IN"/>
        </w:rPr>
      </w:pPr>
      <w:r w:rsidRPr="00370EF1">
        <w:rPr>
          <w:lang w:val="en-IN"/>
        </w:rPr>
        <w:t>&lt;body&gt;</w:t>
      </w:r>
    </w:p>
    <w:p w14:paraId="6B5C5B98" w14:textId="77777777" w:rsidR="00370EF1" w:rsidRPr="00370EF1" w:rsidRDefault="00370EF1" w:rsidP="00370EF1">
      <w:pPr>
        <w:rPr>
          <w:lang w:val="en-IN"/>
        </w:rPr>
      </w:pPr>
    </w:p>
    <w:p w14:paraId="5132CC62" w14:textId="77777777" w:rsidR="00370EF1" w:rsidRPr="00370EF1" w:rsidRDefault="00370EF1" w:rsidP="00370EF1">
      <w:pPr>
        <w:rPr>
          <w:lang w:val="en-IN"/>
        </w:rPr>
      </w:pPr>
      <w:r w:rsidRPr="00370EF1">
        <w:rPr>
          <w:lang w:val="en-IN"/>
        </w:rPr>
        <w:t>&lt;h1&gt;JavaScript Strings&lt;/h1&gt;</w:t>
      </w:r>
    </w:p>
    <w:p w14:paraId="24D79BDA" w14:textId="77777777" w:rsidR="00370EF1" w:rsidRPr="00370EF1" w:rsidRDefault="00370EF1" w:rsidP="00370EF1">
      <w:pPr>
        <w:rPr>
          <w:lang w:val="en-IN"/>
        </w:rPr>
      </w:pPr>
      <w:r w:rsidRPr="00370EF1">
        <w:rPr>
          <w:lang w:val="en-IN"/>
        </w:rPr>
        <w:t xml:space="preserve">&lt;h2&gt;The </w:t>
      </w:r>
      <w:proofErr w:type="gramStart"/>
      <w:r w:rsidRPr="00370EF1">
        <w:rPr>
          <w:lang w:val="en-IN"/>
        </w:rPr>
        <w:t>slice(</w:t>
      </w:r>
      <w:proofErr w:type="gramEnd"/>
      <w:r w:rsidRPr="00370EF1">
        <w:rPr>
          <w:lang w:val="en-IN"/>
        </w:rPr>
        <w:t>) Method&lt;/h2&gt;</w:t>
      </w:r>
    </w:p>
    <w:p w14:paraId="7E82C246" w14:textId="77777777" w:rsidR="00370EF1" w:rsidRPr="00370EF1" w:rsidRDefault="00370EF1" w:rsidP="00370EF1">
      <w:pPr>
        <w:rPr>
          <w:lang w:val="en-IN"/>
        </w:rPr>
      </w:pPr>
    </w:p>
    <w:p w14:paraId="7963ED97" w14:textId="77777777" w:rsidR="00370EF1" w:rsidRPr="00370EF1" w:rsidRDefault="00370EF1" w:rsidP="00370EF1">
      <w:pPr>
        <w:rPr>
          <w:lang w:val="en-IN"/>
        </w:rPr>
      </w:pPr>
      <w:r w:rsidRPr="00370EF1">
        <w:rPr>
          <w:lang w:val="en-IN"/>
        </w:rPr>
        <w:t>&lt;p&gt;The sliced (extracted) part of the string is:&lt;/p&gt;</w:t>
      </w:r>
    </w:p>
    <w:p w14:paraId="099EA4EF" w14:textId="77777777" w:rsidR="00370EF1" w:rsidRPr="00370EF1" w:rsidRDefault="00370EF1" w:rsidP="00370EF1">
      <w:pPr>
        <w:rPr>
          <w:lang w:val="en-IN"/>
        </w:rPr>
      </w:pPr>
      <w:r w:rsidRPr="00370EF1">
        <w:rPr>
          <w:lang w:val="en-IN"/>
        </w:rPr>
        <w:t>&lt;p id="demo"&gt;&lt;/p&gt;</w:t>
      </w:r>
    </w:p>
    <w:p w14:paraId="262A07AB" w14:textId="77777777" w:rsidR="00370EF1" w:rsidRPr="00370EF1" w:rsidRDefault="00370EF1" w:rsidP="00370EF1">
      <w:pPr>
        <w:rPr>
          <w:lang w:val="en-IN"/>
        </w:rPr>
      </w:pPr>
    </w:p>
    <w:p w14:paraId="3574F05B" w14:textId="77777777" w:rsidR="00370EF1" w:rsidRPr="00370EF1" w:rsidRDefault="00370EF1" w:rsidP="00370EF1">
      <w:pPr>
        <w:rPr>
          <w:lang w:val="en-IN"/>
        </w:rPr>
      </w:pPr>
      <w:r w:rsidRPr="00370EF1">
        <w:rPr>
          <w:lang w:val="en-IN"/>
        </w:rPr>
        <w:t>&lt;script&gt;</w:t>
      </w:r>
    </w:p>
    <w:p w14:paraId="6235A69A" w14:textId="77777777" w:rsidR="00370EF1" w:rsidRPr="00370EF1" w:rsidRDefault="00370EF1" w:rsidP="00370EF1">
      <w:pPr>
        <w:rPr>
          <w:lang w:val="en-IN"/>
        </w:rPr>
      </w:pPr>
      <w:r w:rsidRPr="00370EF1">
        <w:rPr>
          <w:lang w:val="en-IN"/>
        </w:rPr>
        <w:t>let text = "Apple, Banana, Kiwi";</w:t>
      </w:r>
    </w:p>
    <w:p w14:paraId="3F455017" w14:textId="77777777" w:rsidR="00370EF1" w:rsidRPr="00370EF1" w:rsidRDefault="00370EF1" w:rsidP="00370EF1">
      <w:pPr>
        <w:rPr>
          <w:lang w:val="en-IN"/>
        </w:rPr>
      </w:pPr>
      <w:r w:rsidRPr="00370EF1">
        <w:rPr>
          <w:lang w:val="en-IN"/>
        </w:rPr>
        <w:t xml:space="preserve">let part = </w:t>
      </w:r>
      <w:proofErr w:type="spellStart"/>
      <w:proofErr w:type="gramStart"/>
      <w:r w:rsidRPr="00370EF1">
        <w:rPr>
          <w:lang w:val="en-IN"/>
        </w:rPr>
        <w:t>text.slice</w:t>
      </w:r>
      <w:proofErr w:type="spellEnd"/>
      <w:proofErr w:type="gramEnd"/>
      <w:r w:rsidRPr="00370EF1">
        <w:rPr>
          <w:lang w:val="en-IN"/>
        </w:rPr>
        <w:t>(7,13);</w:t>
      </w:r>
    </w:p>
    <w:p w14:paraId="611E5CA4" w14:textId="77777777" w:rsidR="00370EF1" w:rsidRPr="00370EF1" w:rsidRDefault="00370EF1" w:rsidP="00370EF1">
      <w:pPr>
        <w:rPr>
          <w:lang w:val="en-IN"/>
        </w:rPr>
      </w:pPr>
      <w:proofErr w:type="spellStart"/>
      <w:proofErr w:type="gramStart"/>
      <w:r w:rsidRPr="00370EF1">
        <w:rPr>
          <w:lang w:val="en-IN"/>
        </w:rPr>
        <w:t>document.getElementById</w:t>
      </w:r>
      <w:proofErr w:type="spellEnd"/>
      <w:proofErr w:type="gramEnd"/>
      <w:r w:rsidRPr="00370EF1">
        <w:rPr>
          <w:lang w:val="en-IN"/>
        </w:rPr>
        <w:t>("demo").</w:t>
      </w:r>
      <w:proofErr w:type="spellStart"/>
      <w:r w:rsidRPr="00370EF1">
        <w:rPr>
          <w:lang w:val="en-IN"/>
        </w:rPr>
        <w:t>innerHTML</w:t>
      </w:r>
      <w:proofErr w:type="spellEnd"/>
      <w:r w:rsidRPr="00370EF1">
        <w:rPr>
          <w:lang w:val="en-IN"/>
        </w:rPr>
        <w:t xml:space="preserve"> = part; </w:t>
      </w:r>
    </w:p>
    <w:p w14:paraId="64D4FB0F" w14:textId="77777777" w:rsidR="00370EF1" w:rsidRPr="00370EF1" w:rsidRDefault="00370EF1" w:rsidP="00370EF1">
      <w:pPr>
        <w:rPr>
          <w:lang w:val="en-IN"/>
        </w:rPr>
      </w:pPr>
      <w:r w:rsidRPr="00370EF1">
        <w:rPr>
          <w:lang w:val="en-IN"/>
        </w:rPr>
        <w:t>&lt;/script&gt;</w:t>
      </w:r>
    </w:p>
    <w:p w14:paraId="59B05579" w14:textId="77777777" w:rsidR="00370EF1" w:rsidRPr="00370EF1" w:rsidRDefault="00370EF1" w:rsidP="00370EF1">
      <w:pPr>
        <w:rPr>
          <w:lang w:val="en-IN"/>
        </w:rPr>
      </w:pPr>
    </w:p>
    <w:p w14:paraId="5CCBF9CB" w14:textId="77777777" w:rsidR="00370EF1" w:rsidRPr="00370EF1" w:rsidRDefault="00370EF1" w:rsidP="00370EF1">
      <w:pPr>
        <w:rPr>
          <w:lang w:val="en-IN"/>
        </w:rPr>
      </w:pPr>
      <w:r w:rsidRPr="00370EF1">
        <w:rPr>
          <w:lang w:val="en-IN"/>
        </w:rPr>
        <w:t>&lt;/body&gt;</w:t>
      </w:r>
    </w:p>
    <w:p w14:paraId="7D100657" w14:textId="183ABDBC" w:rsidR="00370EF1" w:rsidRDefault="00370EF1" w:rsidP="00370EF1">
      <w:pPr>
        <w:rPr>
          <w:lang w:val="en-IN"/>
        </w:rPr>
      </w:pPr>
      <w:r w:rsidRPr="00370EF1">
        <w:rPr>
          <w:lang w:val="en-IN"/>
        </w:rPr>
        <w:t>&lt;/html&gt;</w:t>
      </w:r>
    </w:p>
    <w:p w14:paraId="73292A0D" w14:textId="02ECBE35" w:rsidR="00370EF1" w:rsidRDefault="00370EF1" w:rsidP="00370EF1">
      <w:pPr>
        <w:rPr>
          <w:lang w:val="en-IN"/>
        </w:rPr>
      </w:pPr>
      <w:r>
        <w:rPr>
          <w:lang w:val="en-IN"/>
        </w:rPr>
        <w:t>Output:</w:t>
      </w:r>
    </w:p>
    <w:p w14:paraId="75E25DCE" w14:textId="77777777" w:rsidR="00370EF1" w:rsidRPr="00370EF1" w:rsidRDefault="00370EF1" w:rsidP="00370EF1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val="en-IN" w:eastAsia="en-IN" w:bidi="mr-IN"/>
        </w:rPr>
      </w:pPr>
      <w:r w:rsidRPr="00370EF1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val="en-IN" w:eastAsia="en-IN" w:bidi="mr-IN"/>
        </w:rPr>
        <w:t>JavaScript Strings</w:t>
      </w:r>
    </w:p>
    <w:p w14:paraId="0835AEB6" w14:textId="77777777" w:rsidR="00370EF1" w:rsidRPr="00370EF1" w:rsidRDefault="00370EF1" w:rsidP="00370EF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IN" w:eastAsia="en-IN" w:bidi="mr-IN"/>
        </w:rPr>
      </w:pPr>
      <w:r w:rsidRPr="00370EF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IN" w:eastAsia="en-IN" w:bidi="mr-IN"/>
        </w:rPr>
        <w:t xml:space="preserve">The </w:t>
      </w:r>
      <w:proofErr w:type="gramStart"/>
      <w:r w:rsidRPr="00370EF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IN" w:eastAsia="en-IN" w:bidi="mr-IN"/>
        </w:rPr>
        <w:t>slice(</w:t>
      </w:r>
      <w:proofErr w:type="gramEnd"/>
      <w:r w:rsidRPr="00370EF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IN" w:eastAsia="en-IN" w:bidi="mr-IN"/>
        </w:rPr>
        <w:t>) Method</w:t>
      </w:r>
    </w:p>
    <w:p w14:paraId="0E7C2DCC" w14:textId="77777777" w:rsidR="00370EF1" w:rsidRPr="00370EF1" w:rsidRDefault="00370EF1" w:rsidP="00370EF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 w:bidi="mr-IN"/>
        </w:rPr>
      </w:pPr>
      <w:r w:rsidRPr="00370EF1"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 w:bidi="mr-IN"/>
        </w:rPr>
        <w:t>The sliced (extracted) part of the string is:</w:t>
      </w:r>
    </w:p>
    <w:p w14:paraId="4CF5AEFE" w14:textId="77777777" w:rsidR="00370EF1" w:rsidRPr="00370EF1" w:rsidRDefault="00370EF1" w:rsidP="00370EF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 w:bidi="mr-IN"/>
        </w:rPr>
      </w:pPr>
      <w:r w:rsidRPr="00370EF1"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 w:bidi="mr-IN"/>
        </w:rPr>
        <w:t>Banana</w:t>
      </w:r>
    </w:p>
    <w:p w14:paraId="5644AF55" w14:textId="77777777" w:rsidR="00370EF1" w:rsidRPr="002B71B1" w:rsidRDefault="00370EF1" w:rsidP="00370EF1">
      <w:pPr>
        <w:rPr>
          <w:lang w:val="en-IN"/>
        </w:rPr>
      </w:pPr>
    </w:p>
    <w:sectPr w:rsidR="00370EF1" w:rsidRPr="002B71B1" w:rsidSect="002B71B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285310615">
    <w:abstractNumId w:val="19"/>
  </w:num>
  <w:num w:numId="2" w16cid:durableId="147983841">
    <w:abstractNumId w:val="12"/>
  </w:num>
  <w:num w:numId="3" w16cid:durableId="823934746">
    <w:abstractNumId w:val="10"/>
  </w:num>
  <w:num w:numId="4" w16cid:durableId="252400206">
    <w:abstractNumId w:val="21"/>
  </w:num>
  <w:num w:numId="5" w16cid:durableId="2145612895">
    <w:abstractNumId w:val="13"/>
  </w:num>
  <w:num w:numId="6" w16cid:durableId="674764325">
    <w:abstractNumId w:val="16"/>
  </w:num>
  <w:num w:numId="7" w16cid:durableId="500123835">
    <w:abstractNumId w:val="18"/>
  </w:num>
  <w:num w:numId="8" w16cid:durableId="1033773082">
    <w:abstractNumId w:val="9"/>
  </w:num>
  <w:num w:numId="9" w16cid:durableId="514929233">
    <w:abstractNumId w:val="7"/>
  </w:num>
  <w:num w:numId="10" w16cid:durableId="1111780745">
    <w:abstractNumId w:val="6"/>
  </w:num>
  <w:num w:numId="11" w16cid:durableId="1912423474">
    <w:abstractNumId w:val="5"/>
  </w:num>
  <w:num w:numId="12" w16cid:durableId="1849098669">
    <w:abstractNumId w:val="4"/>
  </w:num>
  <w:num w:numId="13" w16cid:durableId="654341382">
    <w:abstractNumId w:val="8"/>
  </w:num>
  <w:num w:numId="14" w16cid:durableId="2125464123">
    <w:abstractNumId w:val="3"/>
  </w:num>
  <w:num w:numId="15" w16cid:durableId="162401197">
    <w:abstractNumId w:val="2"/>
  </w:num>
  <w:num w:numId="16" w16cid:durableId="135994894">
    <w:abstractNumId w:val="1"/>
  </w:num>
  <w:num w:numId="17" w16cid:durableId="1219248398">
    <w:abstractNumId w:val="0"/>
  </w:num>
  <w:num w:numId="18" w16cid:durableId="1943996098">
    <w:abstractNumId w:val="14"/>
  </w:num>
  <w:num w:numId="19" w16cid:durableId="1234437030">
    <w:abstractNumId w:val="15"/>
  </w:num>
  <w:num w:numId="20" w16cid:durableId="241139556">
    <w:abstractNumId w:val="20"/>
  </w:num>
  <w:num w:numId="21" w16cid:durableId="1400860239">
    <w:abstractNumId w:val="17"/>
  </w:num>
  <w:num w:numId="22" w16cid:durableId="1692562610">
    <w:abstractNumId w:val="11"/>
  </w:num>
  <w:num w:numId="23" w16cid:durableId="62026538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1B1"/>
    <w:rsid w:val="000923DD"/>
    <w:rsid w:val="002B71B1"/>
    <w:rsid w:val="00370EF1"/>
    <w:rsid w:val="004C30E4"/>
    <w:rsid w:val="005F0EB8"/>
    <w:rsid w:val="00645252"/>
    <w:rsid w:val="006D3D74"/>
    <w:rsid w:val="00800471"/>
    <w:rsid w:val="0083569A"/>
    <w:rsid w:val="009C04D0"/>
    <w:rsid w:val="00A9204E"/>
    <w:rsid w:val="00AB1268"/>
    <w:rsid w:val="00B40B29"/>
    <w:rsid w:val="00D01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4CBAC"/>
  <w15:chartTrackingRefBased/>
  <w15:docId w15:val="{196AF0F6-01D0-43D3-90C0-192DA51A7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rmalWeb">
    <w:name w:val="Normal (Web)"/>
    <w:basedOn w:val="Normal"/>
    <w:uiPriority w:val="99"/>
    <w:semiHidden/>
    <w:unhideWhenUsed/>
    <w:rsid w:val="00AB126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4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Local\Microsoft\Office\16.0\DTS\en-IN%7b14D14FC3-8CB9-40C8-AD94-2CF35FE26964%7d\%7bAF6E1643-F9B2-4A2A-B704-03F223DDCE60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{AF6E1643-F9B2-4A2A-B704-03F223DDCE60}tf02786999_win32.dotx</Template>
  <TotalTime>4612</TotalTime>
  <Pages>5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Mrunal Nyaykhor</cp:lastModifiedBy>
  <cp:revision>2</cp:revision>
  <dcterms:created xsi:type="dcterms:W3CDTF">2024-05-11T14:49:00Z</dcterms:created>
  <dcterms:modified xsi:type="dcterms:W3CDTF">2024-05-16T09:08:00Z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